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611D9F" w14:paraId="106432D5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6DAF54" w14:textId="77777777"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14:paraId="15EBE89C" w14:textId="77777777" w:rsidR="00B91B09" w:rsidRDefault="00E42D60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611D9F" w14:paraId="679096A6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64759E7" w14:textId="77777777"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4A50B35B" w14:textId="77777777" w:rsidR="00B91B09" w:rsidRDefault="00E42D60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14FD8BFE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DF05242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30F054FE" w14:textId="77777777" w:rsidR="00B91B09" w:rsidRDefault="00E42D60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14:paraId="0EF96353" w14:textId="77777777" w:rsidR="00B91B09" w:rsidRDefault="00E42D60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336</w:t>
            </w:r>
            <w:r w:rsidR="003B431A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831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</w:p>
        </w:tc>
      </w:tr>
    </w:tbl>
    <w:p w14:paraId="6EFEDA63" w14:textId="77777777"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420CECF8" w14:textId="77777777" w:rsidR="00B91B09" w:rsidRDefault="00B91B09">
      <w:pPr>
        <w:rPr>
          <w:vanish/>
        </w:rPr>
      </w:pPr>
    </w:p>
    <w:p w14:paraId="04EBBA3E" w14:textId="77777777"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610B42D6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2548F53" w14:textId="77777777" w:rsidR="00B91B09" w:rsidRDefault="00E42D60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80FE3DD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64A539C6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 a Front End Web Developer, I possess a wealth of experience and expertise in creating visually stunning and responsive user interfaces for websites and applications. With a deep understanding of web development technologies such as HTML, CSS, and JavaScript, I have developed an extensive skill set in popular front-end frameworks such as React and </w:t>
      </w:r>
      <w:r w:rsidR="0009665A">
        <w:rPr>
          <w:rFonts w:ascii="Century Gothic" w:eastAsia="Century Gothic" w:hAnsi="Century Gothic" w:cs="Century Gothic"/>
          <w:color w:val="231F20"/>
          <w:sz w:val="18"/>
          <w:szCs w:val="18"/>
        </w:rPr>
        <w:t>Next.js</w:t>
      </w: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14:paraId="31A64C61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3CCEAD9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My proficiency in converting designs into functional web pages, optimizing website performance, and ensuring cross-browser compatibility is impressive. I have a track record of successfully collaborating with designers and back-end developers to deliver seamless web experiences that exceed client expectations.</w:t>
      </w:r>
    </w:p>
    <w:p w14:paraId="775A56DA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FC2E919" w14:textId="77777777" w:rsidR="002B6C91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My problem-solving and analytical abilities are a standout quality, and my dedication to staying up-to-date with the latest web development trends and technologies is a testament to my passion for the field. My strong work ethic, attention to detail, and excellent communication skills make me a valuable addition to any web development team.</w:t>
      </w:r>
    </w:p>
    <w:p w14:paraId="53754051" w14:textId="77777777" w:rsid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4315444" w14:textId="77777777" w:rsidR="002B6C91" w:rsidRDefault="00E42D60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14:paraId="037AA3AD" w14:textId="77777777" w:rsidR="000D1D00" w:rsidRPr="000D1D00" w:rsidRDefault="00E42D60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Associate's Degree in Web Technologies and Programming and Software Development. Currently seeking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 Previous experience consists of personal website design projects, but possesses a strong desire to learn in a professional capacity.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1690BC2E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2E5D7B3" w14:textId="77777777"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14:paraId="498FF57F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611D9F" w14:paraId="6C09D9F8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C9D93C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49FB34F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7DAE8F60" w14:textId="77777777" w:rsid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Responsive Design (4 Years)</w:t>
            </w:r>
          </w:p>
          <w:p w14:paraId="2CBF4020" w14:textId="77777777" w:rsidR="00AA6E06" w:rsidRDefault="001A5CB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PowerPoint</w:t>
            </w:r>
            <w:r w:rsidR="00AA6E0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(4 Years)</w:t>
            </w:r>
          </w:p>
          <w:p w14:paraId="400BD4FB" w14:textId="77777777" w:rsidR="00AA6E06" w:rsidRDefault="00AA6E0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 (4 Years)</w:t>
            </w:r>
          </w:p>
          <w:p w14:paraId="20F6745B" w14:textId="77777777" w:rsidR="001C75F9" w:rsidRDefault="001C75F9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Excel (4 Years)</w:t>
            </w:r>
          </w:p>
          <w:p w14:paraId="29DA925D" w14:textId="77777777" w:rsidR="00B91B09" w:rsidRP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(3 Years)</w:t>
            </w:r>
          </w:p>
          <w:p w14:paraId="412DC25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138470AD" w14:textId="77777777" w:rsidR="00911944" w:rsidRDefault="00911944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SEO (2 Years)</w:t>
            </w:r>
          </w:p>
          <w:p w14:paraId="5AE348C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14:paraId="5C6AFEE2" w14:textId="77777777" w:rsidR="00B91B09" w:rsidRDefault="00E42D60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Sass/Scss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FC11E17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7EAC00BD" w14:textId="77777777" w:rsidR="002F50D2" w:rsidRDefault="002F50D2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PHP (2 Years)</w:t>
            </w:r>
          </w:p>
          <w:p w14:paraId="27A54F31" w14:textId="77777777" w:rsidR="00A74D41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BDBE073" w14:textId="77777777" w:rsidR="001F3FA2" w:rsidRDefault="001F3FA2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Scrum and Agile (2 Years)</w:t>
            </w:r>
          </w:p>
          <w:p w14:paraId="0D3E407F" w14:textId="77777777" w:rsidR="00A6720C" w:rsidRDefault="00A6720C" w:rsidP="00A6720C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(2 Years)</w:t>
            </w:r>
          </w:p>
          <w:p w14:paraId="283CFBC4" w14:textId="77777777" w:rsidR="00160268" w:rsidRDefault="00FC1B36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Photoshop (2 Years)</w:t>
            </w:r>
          </w:p>
          <w:p w14:paraId="46934773" w14:textId="77777777" w:rsidR="001A5CB6" w:rsidRPr="001C75F9" w:rsidRDefault="00160268" w:rsidP="001C75F9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(2 Years)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B28D7ED" w14:textId="77777777" w:rsidR="001C75F9" w:rsidRDefault="001C75F9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Content Management System (CMS) (2 Years)</w:t>
            </w:r>
          </w:p>
          <w:p w14:paraId="08F06E13" w14:textId="77777777" w:rsidR="00AA6E06" w:rsidRDefault="00AA6E06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.Net (2 Years)</w:t>
            </w:r>
          </w:p>
          <w:p w14:paraId="0ABB939D" w14:textId="77777777" w:rsidR="003E5034" w:rsidRDefault="003E5034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ASP.Net (2 Years)</w:t>
            </w:r>
          </w:p>
          <w:p w14:paraId="591AB72A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(2 Years)</w:t>
            </w:r>
          </w:p>
          <w:p w14:paraId="70F1AAE2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2359E23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Python (2 Years)</w:t>
            </w:r>
          </w:p>
          <w:p w14:paraId="5E0045E8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Swift (2 Years)</w:t>
            </w:r>
          </w:p>
          <w:p w14:paraId="4B86C108" w14:textId="77777777" w:rsidR="00B91B09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UI/UX (2 Years)</w:t>
            </w:r>
          </w:p>
          <w:p w14:paraId="0BA82208" w14:textId="77777777" w:rsidR="00FC1B36" w:rsidRDefault="00FC1B3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Illustrator (1 Year)</w:t>
            </w:r>
          </w:p>
          <w:p w14:paraId="4C2E4361" w14:textId="77777777" w:rsidR="00160268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Swing (1 Year)</w:t>
            </w:r>
          </w:p>
          <w:p w14:paraId="25DBBC1A" w14:textId="77777777" w:rsidR="00A6720C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 (1 Year)</w:t>
            </w:r>
          </w:p>
          <w:p w14:paraId="79CBFF71" w14:textId="77777777" w:rsidR="00A74D41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Swing (1 Year)</w:t>
            </w:r>
          </w:p>
          <w:p w14:paraId="221395A1" w14:textId="77777777" w:rsidR="006B0A43" w:rsidRDefault="00A74D41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PyQt (1 Year)</w:t>
            </w:r>
          </w:p>
          <w:p w14:paraId="645FF377" w14:textId="77777777" w:rsidR="00A40CEF" w:rsidRDefault="00A40CEF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MongoDB (1 Year)</w:t>
            </w:r>
          </w:p>
          <w:p w14:paraId="500BFBFD" w14:textId="77777777" w:rsidR="00160268" w:rsidRPr="00160268" w:rsidRDefault="001F3FA2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SQLAlchemy (1 Year)</w:t>
            </w:r>
          </w:p>
          <w:p w14:paraId="76CEF7FE" w14:textId="77777777" w:rsidR="00B91B09" w:rsidRDefault="00E42D6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14:paraId="7D0CB85E" w14:textId="77777777" w:rsidR="00B91B09" w:rsidRPr="001F3FA2" w:rsidRDefault="00E42D60" w:rsidP="001F3FA2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</w:tc>
      </w:tr>
      <w:tr w:rsidR="00160268" w14:paraId="4DF745F7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FBE79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F18139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  <w:tr w:rsidR="00160268" w14:paraId="75618DD4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44020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60F8717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3CBE3314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7BA692B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14:paraId="3A8AFDD8" w14:textId="77777777" w:rsidR="00B91B09" w:rsidRDefault="00B91B09">
      <w:pPr>
        <w:rPr>
          <w:vanish/>
        </w:rPr>
      </w:pPr>
    </w:p>
    <w:p w14:paraId="01391CD1" w14:textId="77777777"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14:paraId="07132D22" w14:textId="77777777" w:rsid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Experience</w:t>
      </w:r>
    </w:p>
    <w:p w14:paraId="05B73577" w14:textId="77777777" w:rsidR="002745E4" w:rsidRPr="004F3BBD" w:rsidRDefault="002745E4" w:rsidP="002745E4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Capstone prjoect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03/2023 – 05/2023</w:t>
      </w:r>
    </w:p>
    <w:p w14:paraId="608AD97A" w14:textId="77777777" w:rsidR="002745E4" w:rsidRDefault="002745E4" w:rsidP="002745E4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9C60B34" w14:textId="77777777" w:rsidR="002745E4" w:rsidRPr="002745E4" w:rsidRDefault="00000000" w:rsidP="002745E4">
      <w:pPr>
        <w:pStyle w:val="spanpaddedline"/>
        <w:spacing w:line="280" w:lineRule="atLeast"/>
        <w:rPr>
          <w:rFonts w:ascii="Century Gothic" w:eastAsia="Century Gothic" w:hAnsi="Century Gothic" w:cs="Century Gothic"/>
          <w:color w:val="000000"/>
          <w:sz w:val="18"/>
          <w:szCs w:val="18"/>
        </w:rPr>
      </w:pPr>
      <w:hyperlink r:id="rId9" w:history="1">
        <w:r w:rsidR="002745E4" w:rsidRPr="002745E4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https://github.com/mxrked/Medical-Office-Administration</w:t>
        </w:r>
      </w:hyperlink>
    </w:p>
    <w:p w14:paraId="4DA89F02" w14:textId="77777777" w:rsid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Worked with team of programmers and database technicians.</w:t>
      </w:r>
    </w:p>
    <w:p w14:paraId="58E8F6C0" w14:textId="77777777" w:rsid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the login, navigation and scheduling appointments window.</w:t>
      </w:r>
    </w:p>
    <w:p w14:paraId="7C4F1A95" w14:textId="77777777" w:rsidR="004F3BBD" w:rsidRPr="002745E4" w:rsidRDefault="002745E4" w:rsidP="002745E4">
      <w:pPr>
        <w:pStyle w:val="divdocumentulli"/>
        <w:numPr>
          <w:ilvl w:val="0"/>
          <w:numId w:val="17"/>
        </w:numPr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Linked backend to Local database.</w:t>
      </w:r>
    </w:p>
    <w:p w14:paraId="01BBC97B" w14:textId="77777777" w:rsidR="002745E4" w:rsidRDefault="002745E4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14:paraId="1C2D3732" w14:textId="77777777" w:rsidR="00B91B09" w:rsidRP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14:paraId="0DAB45E5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Rick Dingwall - Lexington,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EA52CAB" w14:textId="7EBB3D16" w:rsidR="00B91B09" w:rsidRDefault="00E42D6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10" w:history="1">
        <w:r w:rsidR="00CA70C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https://rtsyvisuals.com</w:t>
        </w:r>
      </w:hyperlink>
    </w:p>
    <w:p w14:paraId="21AF8B18" w14:textId="77777777"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 with HTML5, CSS3, Sass, JavaScript and ReactJS</w:t>
      </w:r>
    </w:p>
    <w:p w14:paraId="6677CBA4" w14:textId="77777777"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hosting server to provide faster loading times</w:t>
      </w:r>
    </w:p>
    <w:p w14:paraId="1CCC4E10" w14:textId="77777777" w:rsidR="004F3BBD" w:rsidRPr="004F3BBD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14:paraId="64DB7C79" w14:textId="77777777" w:rsidR="00ED7110" w:rsidRDefault="00ED7110" w:rsidP="00ED7110">
      <w:pPr>
        <w:pStyle w:val="divdocumentulli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34324CB" w14:textId="77777777" w:rsidR="00B91B09" w:rsidRPr="00ED7110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1E75CBB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 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3DD5BBC" w14:textId="77777777" w:rsidR="003246E1" w:rsidRPr="003246E1" w:rsidRDefault="00000000" w:rsidP="003246E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3246E1" w:rsidRPr="003246E1">
          <w:rPr>
            <w:rStyle w:val="Hyperlink"/>
            <w:rFonts w:ascii="Century Gothic" w:hAnsi="Century Gothic"/>
            <w:sz w:val="18"/>
            <w:szCs w:val="18"/>
          </w:rPr>
          <w:t>https://startling-syrniki-d0dc90.netlify.app/</w:t>
        </w:r>
      </w:hyperlink>
    </w:p>
    <w:p w14:paraId="4E15010E" w14:textId="77777777"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16D6540D" w14:textId="77777777"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into an ecommerce-type website with a shopping cart system that uses Session and Local Storage</w:t>
      </w:r>
    </w:p>
    <w:p w14:paraId="376321A8" w14:textId="77777777" w:rsidR="00ED7110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Applied features that relate to the manga and anime of the same name through the website</w:t>
      </w:r>
    </w:p>
    <w:p w14:paraId="710F06F1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688A2E61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8222F8F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2873F23" w14:textId="77777777" w:rsidR="00B91B09" w:rsidRDefault="0000000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2" w:history="1">
        <w:r w:rsidR="00C93BDD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https://effulgent-marshmallow-23dfdf.netlify.app/</w:t>
        </w:r>
      </w:hyperlink>
    </w:p>
    <w:p w14:paraId="498E18C7" w14:textId="77777777"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14:paraId="6B5955E5" w14:textId="77777777"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Developed the site to work with Microsoft Edge, Mozilla Firefox and Google Chrome</w:t>
      </w:r>
    </w:p>
    <w:p w14:paraId="5D411698" w14:textId="77777777" w:rsidR="00ED7110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with a shopping cart system similar to OnlyJojo’s</w:t>
      </w:r>
    </w:p>
    <w:p w14:paraId="250CAE58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28939BC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SharpQuills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578E459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59DCF855" w14:textId="77777777" w:rsidR="00FA4015" w:rsidRDefault="00000000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  <w:hyperlink r:id="rId13" w:history="1">
        <w:r w:rsidR="00FA4015" w:rsidRPr="00FA401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https://astounding-gaufre-f9428d.netlify.app/</w:t>
        </w:r>
      </w:hyperlink>
    </w:p>
    <w:p w14:paraId="0D2FB218" w14:textId="77777777" w:rsidR="00FA4015" w:rsidRDefault="00FA4015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</w:p>
    <w:p w14:paraId="79CFF4B1" w14:textId="77777777" w:rsidR="00B91B09" w:rsidRDefault="00E42D60" w:rsidP="00FA4015">
      <w:pPr>
        <w:pStyle w:val="p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39EB306C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custom modals for displaying images of the different hedgehogs</w:t>
      </w:r>
    </w:p>
    <w:p w14:paraId="0EAD7E79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Used text and information based on each individual hedgehog type</w:t>
      </w:r>
    </w:p>
    <w:p w14:paraId="30D99644" w14:textId="77777777" w:rsidR="00CE385F" w:rsidRDefault="00CE385F" w:rsidP="00CE385F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6666BEC" w14:textId="77777777" w:rsidR="00CE385F" w:rsidRDefault="00E42D60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46FF92" w14:textId="77777777" w:rsidR="00CE385F" w:rsidRDefault="00E42D60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Haytham Elkhair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8C75EC7" w14:textId="77777777" w:rsidR="001B6711" w:rsidRPr="001B6711" w:rsidRDefault="00000000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4" w:history="1">
        <w:r w:rsidR="00E42D60"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14:paraId="538BD0DB" w14:textId="77777777" w:rsidR="00CE385F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and Next.js</w:t>
      </w:r>
    </w:p>
    <w:p w14:paraId="35D85639" w14:textId="77777777" w:rsidR="001B6711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as an informational site dedicated to all the native flora and fauna in NC</w:t>
      </w:r>
    </w:p>
    <w:p w14:paraId="47709B6E" w14:textId="77777777" w:rsidR="00315660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Used text and information based on each individual specimen</w:t>
      </w:r>
    </w:p>
    <w:p w14:paraId="460792D1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2B983D2F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A700513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067F6AF2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61366C80" w14:textId="77777777" w:rsidR="00192374" w:rsidRDefault="00192374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7FED593E" w14:textId="77777777" w:rsidR="00192374" w:rsidRPr="003F62A1" w:rsidRDefault="00192374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139D7C0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F858B32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3316D1BE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0D793C92" w14:textId="77777777" w:rsidR="00B91B09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F1558A5" w14:textId="77777777"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14:paraId="70F6A734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1795A12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Web 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14:paraId="678138D5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36E2A7A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6530C7D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4608821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4B130195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14:paraId="333099BB" w14:textId="77777777" w:rsidR="009A5DBF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IT- Web Technology - Web Fundamentals March 2019 </w:t>
      </w:r>
    </w:p>
    <w:p w14:paraId="6A866449" w14:textId="77777777" w:rsidR="00B573D8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certificate was gained when I was in Forsyth Tech Community College and took classes regarding the Web Fundamentals such as HTML5, CSS3.</w:t>
      </w:r>
    </w:p>
    <w:p w14:paraId="40C23E0E" w14:textId="77777777"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6D36A63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27A546DC" w14:textId="77777777" w:rsidR="00B91B09" w:rsidRPr="00533E8A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HYPERLINK "https://codingthefront.com" </w:instrText>
      </w:r>
      <w:r>
        <w:rPr>
          <w:rFonts w:ascii="Century Gothic" w:eastAsia="Century Gothic" w:hAnsi="Century Gothic" w:cs="Century Gothic"/>
          <w:sz w:val="18"/>
          <w:szCs w:val="18"/>
        </w:rPr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14:paraId="0A9C392C" w14:textId="77777777" w:rsidR="00B91B09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5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14:paraId="2649F8E5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6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14:paraId="7EDE2D99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7" w:history="1">
        <w:r w:rsidR="003F4CE4"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14:paraId="2C884091" w14:textId="77777777"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18"/>
      <w:footerReference w:type="default" r:id="rId19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9F03" w14:textId="77777777" w:rsidR="00D33128" w:rsidRDefault="00D33128">
      <w:pPr>
        <w:spacing w:line="240" w:lineRule="auto"/>
      </w:pPr>
      <w:r>
        <w:separator/>
      </w:r>
    </w:p>
  </w:endnote>
  <w:endnote w:type="continuationSeparator" w:id="0">
    <w:p w14:paraId="1B55359A" w14:textId="77777777" w:rsidR="00D33128" w:rsidRDefault="00D331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9C7173A-82FA-427D-AC7B-A2ED5EAC77E8}"/>
    <w:embedBold r:id="rId2" w:fontKey="{4FE546C9-6C50-4FCE-B0CB-EB063EA4125F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1CF5AB0-81B3-4CD8-8A4E-5CFE86188A9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DA06760-AE30-490B-A9FF-C68931A28E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6B47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2E660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69CA0" w14:textId="77777777" w:rsidR="00D33128" w:rsidRDefault="00D33128">
      <w:pPr>
        <w:spacing w:line="240" w:lineRule="auto"/>
      </w:pPr>
      <w:r>
        <w:separator/>
      </w:r>
    </w:p>
  </w:footnote>
  <w:footnote w:type="continuationSeparator" w:id="0">
    <w:p w14:paraId="3BC44E94" w14:textId="77777777" w:rsidR="00D33128" w:rsidRDefault="00D331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2DA3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273E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7D1AF5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E08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642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DE17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AA6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D65C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86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84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A8A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B6EADE5E"/>
    <w:lvl w:ilvl="0" w:tplc="CF44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48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48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2AA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6D5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B656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A20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284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A4B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72DA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0AC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04D5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89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E01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631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F6B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984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F4E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DC095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92E1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A21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0E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D86F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821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3A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943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EA1D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EB6A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D64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E47D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A6EC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7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D66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C64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2E9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40D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F16A478">
      <w:start w:val="1"/>
      <w:numFmt w:val="bullet"/>
      <w:lvlText w:val=""/>
      <w:lvlJc w:val="left"/>
      <w:pPr>
        <w:ind w:left="1003" w:hanging="360"/>
      </w:pPr>
      <w:rPr>
        <w:rFonts w:ascii="Symbol" w:hAnsi="Symbol"/>
      </w:rPr>
    </w:lvl>
    <w:lvl w:ilvl="1" w:tplc="013A7ED8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/>
      </w:rPr>
    </w:lvl>
    <w:lvl w:ilvl="2" w:tplc="ADB23038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/>
      </w:rPr>
    </w:lvl>
    <w:lvl w:ilvl="3" w:tplc="5CBE50DA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/>
      </w:rPr>
    </w:lvl>
    <w:lvl w:ilvl="4" w:tplc="192869F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/>
      </w:rPr>
    </w:lvl>
    <w:lvl w:ilvl="5" w:tplc="53E4D0FC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/>
      </w:rPr>
    </w:lvl>
    <w:lvl w:ilvl="6" w:tplc="D48203B4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/>
      </w:rPr>
    </w:lvl>
    <w:lvl w:ilvl="7" w:tplc="6250EDEA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/>
      </w:rPr>
    </w:lvl>
    <w:lvl w:ilvl="8" w:tplc="C830782E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49CBE6E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 w:tplc="2238074A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 w:tplc="E0C476EA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 w:tplc="7F8242FE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 w:tplc="70D2CBA8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 w:tplc="6F740FEA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 w:tplc="C2B67A58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 w:tplc="E3C6C9F2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 w:tplc="C09A5322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33C8E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24E5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868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10D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D84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9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E76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D8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1A4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042F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F8B0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6BF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C6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94FB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418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BC5A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1A0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60ED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DE2C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108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0AD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0B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062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A46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A695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AE8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EE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41C1A51"/>
    <w:multiLevelType w:val="hybridMultilevel"/>
    <w:tmpl w:val="B038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C70D6"/>
    <w:multiLevelType w:val="hybridMultilevel"/>
    <w:tmpl w:val="1758E29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2" w15:restartNumberingAfterBreak="0">
    <w:nsid w:val="222350C3"/>
    <w:multiLevelType w:val="hybridMultilevel"/>
    <w:tmpl w:val="2BA6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45E85"/>
    <w:multiLevelType w:val="hybridMultilevel"/>
    <w:tmpl w:val="C52A61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4" w15:restartNumberingAfterBreak="0">
    <w:nsid w:val="3A547770"/>
    <w:multiLevelType w:val="hybridMultilevel"/>
    <w:tmpl w:val="D174CB9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5" w15:restartNumberingAfterBreak="0">
    <w:nsid w:val="4ED62D3D"/>
    <w:multiLevelType w:val="hybridMultilevel"/>
    <w:tmpl w:val="53F8CEE4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6" w15:restartNumberingAfterBreak="0">
    <w:nsid w:val="6D7B5B7D"/>
    <w:multiLevelType w:val="hybridMultilevel"/>
    <w:tmpl w:val="437EAB72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 w16cid:durableId="29108528">
    <w:abstractNumId w:val="0"/>
  </w:num>
  <w:num w:numId="2" w16cid:durableId="188687192">
    <w:abstractNumId w:val="1"/>
  </w:num>
  <w:num w:numId="3" w16cid:durableId="1722630227">
    <w:abstractNumId w:val="2"/>
  </w:num>
  <w:num w:numId="4" w16cid:durableId="1807314088">
    <w:abstractNumId w:val="3"/>
  </w:num>
  <w:num w:numId="5" w16cid:durableId="1951087628">
    <w:abstractNumId w:val="4"/>
  </w:num>
  <w:num w:numId="6" w16cid:durableId="1552498560">
    <w:abstractNumId w:val="5"/>
  </w:num>
  <w:num w:numId="7" w16cid:durableId="12146717">
    <w:abstractNumId w:val="6"/>
  </w:num>
  <w:num w:numId="8" w16cid:durableId="662126242">
    <w:abstractNumId w:val="7"/>
  </w:num>
  <w:num w:numId="9" w16cid:durableId="669143896">
    <w:abstractNumId w:val="8"/>
  </w:num>
  <w:num w:numId="10" w16cid:durableId="986664959">
    <w:abstractNumId w:val="9"/>
  </w:num>
  <w:num w:numId="11" w16cid:durableId="1452702412">
    <w:abstractNumId w:val="8"/>
  </w:num>
  <w:num w:numId="12" w16cid:durableId="91053083">
    <w:abstractNumId w:val="12"/>
  </w:num>
  <w:num w:numId="13" w16cid:durableId="190344744">
    <w:abstractNumId w:val="11"/>
  </w:num>
  <w:num w:numId="14" w16cid:durableId="145778342">
    <w:abstractNumId w:val="10"/>
  </w:num>
  <w:num w:numId="15" w16cid:durableId="18700159">
    <w:abstractNumId w:val="15"/>
  </w:num>
  <w:num w:numId="16" w16cid:durableId="749080631">
    <w:abstractNumId w:val="16"/>
  </w:num>
  <w:num w:numId="17" w16cid:durableId="898326332">
    <w:abstractNumId w:val="13"/>
  </w:num>
  <w:num w:numId="18" w16cid:durableId="1345655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55E90"/>
    <w:rsid w:val="00061C34"/>
    <w:rsid w:val="000710A1"/>
    <w:rsid w:val="000811C4"/>
    <w:rsid w:val="0009665A"/>
    <w:rsid w:val="000C1223"/>
    <w:rsid w:val="000D1D00"/>
    <w:rsid w:val="00100298"/>
    <w:rsid w:val="00160268"/>
    <w:rsid w:val="00184162"/>
    <w:rsid w:val="00192374"/>
    <w:rsid w:val="001935DF"/>
    <w:rsid w:val="001A5CB6"/>
    <w:rsid w:val="001B6711"/>
    <w:rsid w:val="001C75F9"/>
    <w:rsid w:val="001F3FA2"/>
    <w:rsid w:val="001F41C0"/>
    <w:rsid w:val="002075E6"/>
    <w:rsid w:val="00210036"/>
    <w:rsid w:val="00215BD2"/>
    <w:rsid w:val="0021650A"/>
    <w:rsid w:val="0022150C"/>
    <w:rsid w:val="002414C6"/>
    <w:rsid w:val="002526E4"/>
    <w:rsid w:val="00265E6E"/>
    <w:rsid w:val="00271480"/>
    <w:rsid w:val="002745E4"/>
    <w:rsid w:val="002B6C91"/>
    <w:rsid w:val="002D2371"/>
    <w:rsid w:val="002E2D4C"/>
    <w:rsid w:val="002F50D2"/>
    <w:rsid w:val="0030351A"/>
    <w:rsid w:val="00315660"/>
    <w:rsid w:val="0032400F"/>
    <w:rsid w:val="003246E1"/>
    <w:rsid w:val="00356B88"/>
    <w:rsid w:val="00370917"/>
    <w:rsid w:val="003827CB"/>
    <w:rsid w:val="003B431A"/>
    <w:rsid w:val="003C35FC"/>
    <w:rsid w:val="003E5034"/>
    <w:rsid w:val="003F4CE4"/>
    <w:rsid w:val="003F60C2"/>
    <w:rsid w:val="003F62A1"/>
    <w:rsid w:val="00426AE7"/>
    <w:rsid w:val="00436979"/>
    <w:rsid w:val="004532DF"/>
    <w:rsid w:val="00496324"/>
    <w:rsid w:val="004A5599"/>
    <w:rsid w:val="004A61E0"/>
    <w:rsid w:val="004D3CDF"/>
    <w:rsid w:val="004F3BBD"/>
    <w:rsid w:val="005239BA"/>
    <w:rsid w:val="00527F36"/>
    <w:rsid w:val="00533E8A"/>
    <w:rsid w:val="00592866"/>
    <w:rsid w:val="005A0E28"/>
    <w:rsid w:val="005A79E0"/>
    <w:rsid w:val="00611D9F"/>
    <w:rsid w:val="00620527"/>
    <w:rsid w:val="00646D47"/>
    <w:rsid w:val="00657E4E"/>
    <w:rsid w:val="00691B6D"/>
    <w:rsid w:val="006B0A43"/>
    <w:rsid w:val="006B25E4"/>
    <w:rsid w:val="006D7A8B"/>
    <w:rsid w:val="007428F4"/>
    <w:rsid w:val="007D082E"/>
    <w:rsid w:val="007E1178"/>
    <w:rsid w:val="00813653"/>
    <w:rsid w:val="0085238A"/>
    <w:rsid w:val="008523F9"/>
    <w:rsid w:val="008575A3"/>
    <w:rsid w:val="0086662F"/>
    <w:rsid w:val="00867193"/>
    <w:rsid w:val="00887795"/>
    <w:rsid w:val="008B3936"/>
    <w:rsid w:val="008D4F78"/>
    <w:rsid w:val="0091049E"/>
    <w:rsid w:val="00911944"/>
    <w:rsid w:val="00922ACC"/>
    <w:rsid w:val="00923650"/>
    <w:rsid w:val="00930F4E"/>
    <w:rsid w:val="00954B16"/>
    <w:rsid w:val="009800DC"/>
    <w:rsid w:val="00992372"/>
    <w:rsid w:val="009A5DBF"/>
    <w:rsid w:val="009B2F17"/>
    <w:rsid w:val="009B6D94"/>
    <w:rsid w:val="009C3864"/>
    <w:rsid w:val="009C4305"/>
    <w:rsid w:val="00A40CEF"/>
    <w:rsid w:val="00A6720C"/>
    <w:rsid w:val="00A74D41"/>
    <w:rsid w:val="00AA6E06"/>
    <w:rsid w:val="00B12807"/>
    <w:rsid w:val="00B13B17"/>
    <w:rsid w:val="00B3027A"/>
    <w:rsid w:val="00B50CC2"/>
    <w:rsid w:val="00B573D8"/>
    <w:rsid w:val="00B70697"/>
    <w:rsid w:val="00B83DD1"/>
    <w:rsid w:val="00B91B09"/>
    <w:rsid w:val="00BA7F38"/>
    <w:rsid w:val="00BD7970"/>
    <w:rsid w:val="00C43805"/>
    <w:rsid w:val="00C510C9"/>
    <w:rsid w:val="00C93BDD"/>
    <w:rsid w:val="00CA70C7"/>
    <w:rsid w:val="00CB1666"/>
    <w:rsid w:val="00CE385F"/>
    <w:rsid w:val="00CE4240"/>
    <w:rsid w:val="00D33128"/>
    <w:rsid w:val="00D53879"/>
    <w:rsid w:val="00D600B8"/>
    <w:rsid w:val="00DA0871"/>
    <w:rsid w:val="00DD4AA5"/>
    <w:rsid w:val="00DD52EA"/>
    <w:rsid w:val="00E42D60"/>
    <w:rsid w:val="00EB6FDA"/>
    <w:rsid w:val="00ED4D1F"/>
    <w:rsid w:val="00ED6AD3"/>
    <w:rsid w:val="00ED7110"/>
    <w:rsid w:val="00F07DD4"/>
    <w:rsid w:val="00F132A4"/>
    <w:rsid w:val="00F476C6"/>
    <w:rsid w:val="00F47EC0"/>
    <w:rsid w:val="00F87B4B"/>
    <w:rsid w:val="00FA4015"/>
    <w:rsid w:val="00FB70BD"/>
    <w:rsid w:val="00FC1B36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9D84B"/>
  <w15:chartTrackingRefBased/>
  <w15:docId w15:val="{CF47EB78-6276-4469-9BA1-587AD9B8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astounding-gaufre-f9428d.netlify.app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effulgent-marshmallow-23dfdf.netlify.app/" TargetMode="External"/><Relationship Id="rId17" Type="http://schemas.openxmlformats.org/officeDocument/2006/relationships/hyperlink" Target="https://my.indeed.com/p/parkerp-lxyhsn9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xrke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ling-syrniki-d0dc90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linkedin.com/in/parker-phelps-a121501b6/" TargetMode="External"/><Relationship Id="rId10" Type="http://schemas.openxmlformats.org/officeDocument/2006/relationships/hyperlink" Target="https://rtsyvisuals.com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xrked/Medical-Office-Administration" TargetMode="External"/><Relationship Id="rId14" Type="http://schemas.openxmlformats.org/officeDocument/2006/relationships/hyperlink" Target="https://fantastic-starburst-b0f940.netlify.app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5521</CharactersWithSpaces>
  <SharedDoc>false</SharedDoc>
  <HLinks>
    <vt:vector size="60" baseType="variant">
      <vt:variant>
        <vt:i4>6946915</vt:i4>
      </vt:variant>
      <vt:variant>
        <vt:i4>27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24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21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18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15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5505040</vt:i4>
      </vt:variant>
      <vt:variant>
        <vt:i4>12</vt:i4>
      </vt:variant>
      <vt:variant>
        <vt:i4>0</vt:i4>
      </vt:variant>
      <vt:variant>
        <vt:i4>5</vt:i4>
      </vt:variant>
      <vt:variant>
        <vt:lpwstr>https://astounding-gaufre-f9428d.netlify.app/</vt:lpwstr>
      </vt:variant>
      <vt:variant>
        <vt:lpwstr/>
      </vt:variant>
      <vt:variant>
        <vt:i4>6225950</vt:i4>
      </vt:variant>
      <vt:variant>
        <vt:i4>9</vt:i4>
      </vt:variant>
      <vt:variant>
        <vt:i4>0</vt:i4>
      </vt:variant>
      <vt:variant>
        <vt:i4>5</vt:i4>
      </vt:variant>
      <vt:variant>
        <vt:lpwstr>https://effulgent-marshmallow-23dfdf.netlify.app/</vt:lpwstr>
      </vt:variant>
      <vt:variant>
        <vt:lpwstr/>
      </vt:variant>
      <vt:variant>
        <vt:i4>1114127</vt:i4>
      </vt:variant>
      <vt:variant>
        <vt:i4>6</vt:i4>
      </vt:variant>
      <vt:variant>
        <vt:i4>0</vt:i4>
      </vt:variant>
      <vt:variant>
        <vt:i4>5</vt:i4>
      </vt:variant>
      <vt:variant>
        <vt:lpwstr>https://startling-syrniki-d0dc90.netlify.app/</vt:lpwstr>
      </vt:variant>
      <vt:variant>
        <vt:lpwstr/>
      </vt:variant>
      <vt:variant>
        <vt:i4>524381</vt:i4>
      </vt:variant>
      <vt:variant>
        <vt:i4>3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  <vt:variant>
        <vt:i4>8061030</vt:i4>
      </vt:variant>
      <vt:variant>
        <vt:i4>0</vt:i4>
      </vt:variant>
      <vt:variant>
        <vt:i4>0</vt:i4>
      </vt:variant>
      <vt:variant>
        <vt:i4>5</vt:i4>
      </vt:variant>
      <vt:variant>
        <vt:lpwstr>https://github.com/mxrked/Medical-Office-Administration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Parker Phelps</cp:lastModifiedBy>
  <cp:revision>3</cp:revision>
  <cp:lastPrinted>1900-01-01T05:00:00Z</cp:lastPrinted>
  <dcterms:created xsi:type="dcterms:W3CDTF">2023-05-07T12:21:00Z</dcterms:created>
  <dcterms:modified xsi:type="dcterms:W3CDTF">2023-05-13T13:39:00Z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